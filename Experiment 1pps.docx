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5B86A" w14:textId="77777777" w:rsidR="00C83A84" w:rsidRDefault="00C83A84" w:rsidP="00C83A84">
      <w:r>
        <w:t>Experiment 1.1</w:t>
      </w:r>
    </w:p>
    <w:p w14:paraId="69008206" w14:textId="77777777" w:rsidR="00C83A84" w:rsidRPr="000F36E0" w:rsidRDefault="00C83A84" w:rsidP="00C8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</w:pPr>
      <w:r w:rsidRPr="000F36E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Algorithm to Find Area of a Circle</w:t>
      </w:r>
    </w:p>
    <w:p w14:paraId="53891BA0" w14:textId="77777777" w:rsidR="00C83A84" w:rsidRPr="000F36E0" w:rsidRDefault="00C83A84" w:rsidP="00C8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F36E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Step 1:</w:t>
      </w:r>
      <w:r w:rsidRPr="000F36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Start</w:t>
      </w:r>
      <w:r w:rsidRPr="000F36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0F36E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Step 2:</w:t>
      </w:r>
      <w:r w:rsidRPr="000F36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Read radius r</w:t>
      </w:r>
      <w:r w:rsidRPr="000F36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0F36E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Step 3:</w:t>
      </w:r>
      <w:r w:rsidRPr="000F36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Area = 3.14 × r. × r</w:t>
      </w:r>
      <w:r w:rsidRPr="000F36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0F36E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Step 4:</w:t>
      </w:r>
      <w:r w:rsidRPr="000F36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Display area</w:t>
      </w:r>
      <w:r w:rsidRPr="000F36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0F36E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Step 5:</w:t>
      </w:r>
      <w:r w:rsidRPr="000F36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Stop</w:t>
      </w:r>
    </w:p>
    <w:p w14:paraId="4DF59973" w14:textId="77777777" w:rsidR="00C83A84" w:rsidRPr="006776CC" w:rsidRDefault="00C83A84" w:rsidP="00C8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620C9FD3" w14:textId="77777777" w:rsidR="00C83A84" w:rsidRDefault="00C83A84" w:rsidP="00C83A84">
      <w:pPr>
        <w:rPr>
          <w:sz w:val="32"/>
          <w:szCs w:val="32"/>
        </w:rPr>
      </w:pPr>
      <w:r w:rsidRPr="00B7556B">
        <w:rPr>
          <w:sz w:val="32"/>
          <w:szCs w:val="32"/>
        </w:rPr>
        <w:t xml:space="preserve">   Flowchart:</w:t>
      </w:r>
    </w:p>
    <w:p w14:paraId="195C53B2" w14:textId="77777777" w:rsidR="00C83A84" w:rsidRDefault="00C83A84" w:rsidP="00C83A84">
      <w:r>
        <w:rPr>
          <w:noProof/>
        </w:rPr>
        <w:drawing>
          <wp:inline distT="0" distB="0" distL="0" distR="0" wp14:anchorId="4D20A378" wp14:editId="782BFE58">
            <wp:extent cx="2419350" cy="4838700"/>
            <wp:effectExtent l="0" t="0" r="0" b="0"/>
            <wp:docPr id="1123322329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22329" name="Picture 1123322329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18" r="51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4838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0398AD" w14:textId="77777777" w:rsidR="00C83A84" w:rsidRPr="00406E87" w:rsidRDefault="00C83A84" w:rsidP="00C83A84">
      <w:r w:rsidRPr="00406E87">
        <w:rPr>
          <w:noProof/>
        </w:rPr>
        <w:lastRenderedPageBreak/>
        <w:drawing>
          <wp:inline distT="0" distB="0" distL="0" distR="0" wp14:anchorId="4AC9684F" wp14:editId="7AB08628">
            <wp:extent cx="9024162" cy="6309299"/>
            <wp:effectExtent l="5080" t="0" r="0" b="0"/>
            <wp:docPr id="2035916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096154" cy="6359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4E37D" w14:textId="77777777" w:rsidR="00C83A84" w:rsidRDefault="00C83A84" w:rsidP="00C83A84">
      <w:pPr>
        <w:ind w:left="360"/>
        <w:rPr>
          <w:sz w:val="32"/>
          <w:szCs w:val="32"/>
        </w:rPr>
      </w:pPr>
    </w:p>
    <w:p w14:paraId="7D98068D" w14:textId="77777777" w:rsidR="00C83A84" w:rsidRPr="001227A5" w:rsidRDefault="00C83A84" w:rsidP="00C83A84">
      <w:pPr>
        <w:ind w:left="360"/>
        <w:rPr>
          <w:b/>
          <w:bCs/>
          <w:sz w:val="32"/>
          <w:szCs w:val="32"/>
        </w:rPr>
      </w:pPr>
      <w:r w:rsidRPr="001227A5">
        <w:rPr>
          <w:sz w:val="32"/>
          <w:szCs w:val="32"/>
        </w:rPr>
        <w:t>Experiment 1.2</w:t>
      </w:r>
      <w:r>
        <w:rPr>
          <w:sz w:val="32"/>
          <w:szCs w:val="32"/>
        </w:rPr>
        <w:t xml:space="preserve"> : </w:t>
      </w:r>
    </w:p>
    <w:p w14:paraId="4C404EC0" w14:textId="77777777" w:rsidR="00C83A84" w:rsidRPr="000F36E0" w:rsidRDefault="00C83A84" w:rsidP="00C83A84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F36E0">
        <w:rPr>
          <w:rFonts w:ascii="Times New Roman" w:hAnsi="Times New Roman" w:cs="Times New Roman"/>
          <w:b/>
          <w:bCs/>
          <w:sz w:val="32"/>
          <w:szCs w:val="32"/>
        </w:rPr>
        <w:t>Algorithm to Find Area of a Rectangle</w:t>
      </w:r>
    </w:p>
    <w:p w14:paraId="5A19FB95" w14:textId="77777777" w:rsidR="00C83A84" w:rsidRDefault="00C83A84" w:rsidP="00C83A84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31D5692F" w14:textId="77777777" w:rsidR="00C83A84" w:rsidRDefault="00C83A84" w:rsidP="00C83A8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1:</w:t>
      </w:r>
      <w:r>
        <w:rPr>
          <w:rFonts w:ascii="Times New Roman" w:hAnsi="Times New Roman" w:cs="Times New Roman"/>
          <w:sz w:val="32"/>
          <w:szCs w:val="32"/>
        </w:rPr>
        <w:t xml:space="preserve"> Start</w:t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t>Step 2:</w:t>
      </w:r>
      <w:r>
        <w:rPr>
          <w:rFonts w:ascii="Times New Roman" w:hAnsi="Times New Roman" w:cs="Times New Roman"/>
          <w:sz w:val="32"/>
          <w:szCs w:val="32"/>
        </w:rPr>
        <w:t xml:space="preserve"> Read length and width </w:t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t>Step 3:</w:t>
      </w:r>
      <w:r>
        <w:rPr>
          <w:rFonts w:ascii="Times New Roman" w:hAnsi="Times New Roman" w:cs="Times New Roman"/>
          <w:sz w:val="32"/>
          <w:szCs w:val="32"/>
        </w:rPr>
        <w:t xml:space="preserve"> Area = length × width</w:t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t>Step 4:</w:t>
      </w:r>
      <w:r>
        <w:rPr>
          <w:rFonts w:ascii="Times New Roman" w:hAnsi="Times New Roman" w:cs="Times New Roman"/>
          <w:sz w:val="32"/>
          <w:szCs w:val="32"/>
        </w:rPr>
        <w:t xml:space="preserve"> Display area</w:t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t>Step 5:</w:t>
      </w:r>
      <w:r>
        <w:rPr>
          <w:rFonts w:ascii="Times New Roman" w:hAnsi="Times New Roman" w:cs="Times New Roman"/>
          <w:sz w:val="32"/>
          <w:szCs w:val="32"/>
        </w:rPr>
        <w:t xml:space="preserve"> Stop</w:t>
      </w:r>
    </w:p>
    <w:p w14:paraId="6330F2AF" w14:textId="77777777" w:rsidR="00C83A84" w:rsidRDefault="00C83A84" w:rsidP="00C83A84">
      <w:pPr>
        <w:spacing w:before="100" w:beforeAutospacing="1" w:after="100" w:afterAutospacing="1" w:line="240" w:lineRule="auto"/>
        <w:rPr>
          <w:sz w:val="32"/>
          <w:szCs w:val="32"/>
        </w:rPr>
      </w:pPr>
      <w:r w:rsidRPr="00B7556B">
        <w:rPr>
          <w:sz w:val="32"/>
          <w:szCs w:val="32"/>
        </w:rPr>
        <w:t xml:space="preserve">  Flowchart:</w:t>
      </w:r>
    </w:p>
    <w:p w14:paraId="67DB0FC5" w14:textId="77777777" w:rsidR="00C83A84" w:rsidRPr="00250640" w:rsidRDefault="00C83A84" w:rsidP="00C8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IN"/>
        </w:rPr>
        <w:drawing>
          <wp:inline distT="0" distB="0" distL="0" distR="0" wp14:anchorId="20380B64" wp14:editId="2119C8BB">
            <wp:extent cx="2495550" cy="4838700"/>
            <wp:effectExtent l="0" t="0" r="0" b="0"/>
            <wp:docPr id="628173522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73522" name="Picture 62817352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127" t="6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678" cy="4838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F8DD7E" w14:textId="77777777" w:rsidR="00C83A84" w:rsidRPr="00026423" w:rsidRDefault="00C83A84" w:rsidP="00C83A84">
      <w:r w:rsidRPr="00026423">
        <w:rPr>
          <w:noProof/>
        </w:rPr>
        <w:lastRenderedPageBreak/>
        <w:drawing>
          <wp:inline distT="0" distB="0" distL="0" distR="0" wp14:anchorId="753679C2" wp14:editId="64421237">
            <wp:extent cx="8749043" cy="5885815"/>
            <wp:effectExtent l="2857" t="0" r="0" b="0"/>
            <wp:docPr id="17771200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777647" cy="5905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61E50" w14:textId="77777777" w:rsidR="00C83A84" w:rsidRDefault="00C83A84" w:rsidP="00C83A84"/>
    <w:p w14:paraId="71D5C058" w14:textId="77777777" w:rsidR="00C83A84" w:rsidRDefault="00C83A84" w:rsidP="00C83A84">
      <w:r>
        <w:t>Experiment 1.3</w:t>
      </w:r>
    </w:p>
    <w:p w14:paraId="3040F5A4" w14:textId="77777777" w:rsidR="00C83A84" w:rsidRPr="000F36E0" w:rsidRDefault="00C83A84" w:rsidP="00C8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</w:pPr>
      <w:r w:rsidRPr="000F36E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Algorithm to Find  Area of a Square</w:t>
      </w:r>
    </w:p>
    <w:p w14:paraId="471C7037" w14:textId="77777777" w:rsidR="00C83A84" w:rsidRDefault="00C83A84" w:rsidP="00C8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F36E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Step 1: </w:t>
      </w:r>
      <w:r w:rsidRPr="000F36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Start</w:t>
      </w:r>
      <w:r w:rsidRPr="000F36E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br/>
        <w:t xml:space="preserve">Step 2: </w:t>
      </w:r>
      <w:r w:rsidRPr="000F36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Read side_length</w:t>
      </w:r>
      <w:r w:rsidRPr="000F36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0F36E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Step 3: </w:t>
      </w:r>
      <w:r w:rsidRPr="000F36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Area = (side_length)</w:t>
      </w:r>
      <w:r w:rsidRPr="000F36E0">
        <w:rPr>
          <w:rFonts w:ascii="Times New Roman" w:eastAsia="Times New Roman" w:hAnsi="Times New Roman" w:cs="Times New Roman"/>
          <w:kern w:val="0"/>
          <w:szCs w:val="24"/>
          <w:vertAlign w:val="superscript"/>
          <w:lang w:eastAsia="en-IN"/>
          <w14:ligatures w14:val="none"/>
        </w:rPr>
        <w:t>2</w:t>
      </w:r>
      <w:r w:rsidRPr="000F36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0F36E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Step 4: </w:t>
      </w:r>
      <w:r w:rsidRPr="000F36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Display area</w:t>
      </w:r>
      <w:r w:rsidRPr="000F36E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br/>
        <w:t xml:space="preserve">Step 5: </w:t>
      </w:r>
      <w:r w:rsidRPr="000F36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Stop</w:t>
      </w:r>
    </w:p>
    <w:p w14:paraId="2909CD71" w14:textId="77777777" w:rsidR="00C83A84" w:rsidRPr="006776CC" w:rsidRDefault="00C83A84" w:rsidP="00C8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781B2B42" w14:textId="77777777" w:rsidR="00C83A84" w:rsidRDefault="00C83A84" w:rsidP="00C83A84">
      <w:pPr>
        <w:rPr>
          <w:sz w:val="32"/>
          <w:szCs w:val="32"/>
        </w:rPr>
      </w:pPr>
      <w:r w:rsidRPr="00B7556B">
        <w:rPr>
          <w:sz w:val="32"/>
          <w:szCs w:val="32"/>
        </w:rPr>
        <w:t xml:space="preserve">   Flowchart:</w:t>
      </w:r>
    </w:p>
    <w:p w14:paraId="4557808E" w14:textId="77777777" w:rsidR="00C83A84" w:rsidRDefault="00C83A84" w:rsidP="00C83A84">
      <w:r w:rsidRPr="000F36E0">
        <w:rPr>
          <w:noProof/>
        </w:rPr>
        <w:drawing>
          <wp:inline distT="0" distB="0" distL="0" distR="0" wp14:anchorId="3D2CFBDB" wp14:editId="01C6DC6D">
            <wp:extent cx="2584450" cy="5275861"/>
            <wp:effectExtent l="0" t="0" r="6350" b="1270"/>
            <wp:docPr id="1353535409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50" r="50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452" cy="5292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EBB1E9" w14:textId="77777777" w:rsidR="00C83A84" w:rsidRPr="00191FDC" w:rsidRDefault="00C83A84" w:rsidP="00C83A84">
      <w:r w:rsidRPr="00191FDC">
        <w:rPr>
          <w:noProof/>
        </w:rPr>
        <w:lastRenderedPageBreak/>
        <w:drawing>
          <wp:inline distT="0" distB="0" distL="0" distR="0" wp14:anchorId="4502E93C" wp14:editId="11B64FB3">
            <wp:extent cx="8958315" cy="5991774"/>
            <wp:effectExtent l="0" t="2540" r="0" b="0"/>
            <wp:docPr id="3057357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990699" cy="6013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507D2" w14:textId="77777777" w:rsidR="00C83A84" w:rsidRDefault="00C83A84" w:rsidP="00C83A84"/>
    <w:p w14:paraId="62D9C466" w14:textId="77777777" w:rsidR="00C83A84" w:rsidRDefault="00C83A84" w:rsidP="00C83A84">
      <w:r>
        <w:t>Experiment 1.4</w:t>
      </w:r>
    </w:p>
    <w:p w14:paraId="57507756" w14:textId="77777777" w:rsidR="00C83A84" w:rsidRPr="000F36E0" w:rsidRDefault="00C83A84" w:rsidP="00C8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</w:pPr>
      <w:r w:rsidRPr="000F36E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Algorithm to Find Area of a Triangle</w:t>
      </w:r>
    </w:p>
    <w:p w14:paraId="44FF08DD" w14:textId="77777777" w:rsidR="00C83A84" w:rsidRPr="000F36E0" w:rsidRDefault="00C83A84" w:rsidP="00C8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F36E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Step 1: </w:t>
      </w:r>
      <w:r w:rsidRPr="000F36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Start</w:t>
      </w:r>
      <w:r w:rsidRPr="000F36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0F36E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Step 2: </w:t>
      </w:r>
      <w:r w:rsidRPr="000F36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Read base and height </w:t>
      </w:r>
      <w:r w:rsidRPr="000F36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0F36E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Step 3: </w:t>
      </w:r>
      <w:r w:rsidRPr="000F36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Area = ½ × base × height</w:t>
      </w:r>
      <w:r w:rsidRPr="000F36E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br/>
        <w:t xml:space="preserve">Step 4: </w:t>
      </w:r>
      <w:r w:rsidRPr="000F36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Display area</w:t>
      </w:r>
      <w:r w:rsidRPr="000F36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0F36E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Step 5: </w:t>
      </w:r>
      <w:r w:rsidRPr="000F36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Stop</w:t>
      </w:r>
    </w:p>
    <w:p w14:paraId="0703F256" w14:textId="77777777" w:rsidR="00C83A84" w:rsidRPr="006776CC" w:rsidRDefault="00C83A84" w:rsidP="00C8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3D747DDF" w14:textId="77777777" w:rsidR="00C83A84" w:rsidRPr="00B7556B" w:rsidRDefault="00C83A84" w:rsidP="00C83A84">
      <w:pPr>
        <w:rPr>
          <w:sz w:val="32"/>
          <w:szCs w:val="32"/>
        </w:rPr>
      </w:pPr>
      <w:r w:rsidRPr="00B7556B">
        <w:rPr>
          <w:sz w:val="32"/>
          <w:szCs w:val="32"/>
        </w:rPr>
        <w:t xml:space="preserve">   Flowchart:</w:t>
      </w:r>
    </w:p>
    <w:p w14:paraId="390DA96E" w14:textId="77777777" w:rsidR="00C83A84" w:rsidRDefault="00C83A84" w:rsidP="00C83A84">
      <w:r w:rsidRPr="000F36E0">
        <w:rPr>
          <w:noProof/>
        </w:rPr>
        <w:drawing>
          <wp:inline distT="0" distB="0" distL="0" distR="0" wp14:anchorId="5CCDBC12" wp14:editId="5BB4D53B">
            <wp:extent cx="2719956" cy="5112689"/>
            <wp:effectExtent l="0" t="0" r="4445" b="0"/>
            <wp:docPr id="809047624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781" t="5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176" cy="5116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29BD7F" w14:textId="77777777" w:rsidR="00C83A84" w:rsidRDefault="00C83A84" w:rsidP="00C83A84">
      <w:r w:rsidRPr="007C5533">
        <w:rPr>
          <w:noProof/>
        </w:rPr>
        <w:lastRenderedPageBreak/>
        <w:drawing>
          <wp:inline distT="0" distB="0" distL="0" distR="0" wp14:anchorId="43651858" wp14:editId="32E6E554">
            <wp:extent cx="8808961" cy="5777865"/>
            <wp:effectExtent l="0" t="8573" r="2858" b="2857"/>
            <wp:docPr id="157328323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853659" cy="5807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7977D" w14:textId="77777777" w:rsidR="00C83A84" w:rsidRDefault="00C83A84" w:rsidP="00C83A84"/>
    <w:p w14:paraId="635B74E5" w14:textId="77777777" w:rsidR="00C83A84" w:rsidRDefault="00C83A84" w:rsidP="00C83A84">
      <w:r>
        <w:t>Experiment 1.5</w:t>
      </w:r>
    </w:p>
    <w:p w14:paraId="46A050E7" w14:textId="77777777" w:rsidR="00C83A84" w:rsidRPr="000F36E0" w:rsidRDefault="00C83A84" w:rsidP="00C83A84">
      <w:r w:rsidRPr="000F36E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Algorithm to Determine Whether a Student Passed the Exam or Not</w:t>
      </w:r>
    </w:p>
    <w:p w14:paraId="0F4C9459" w14:textId="77777777" w:rsidR="00C83A84" w:rsidRPr="000F36E0" w:rsidRDefault="00C83A84" w:rsidP="00C8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</w:pPr>
      <w:r w:rsidRPr="000F36E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Step 1: </w:t>
      </w:r>
      <w:r w:rsidRPr="000F36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Start</w:t>
      </w:r>
      <w:r w:rsidRPr="000F36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0F36E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Step 2: </w:t>
      </w:r>
      <w:r w:rsidRPr="000F36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Read marks</w:t>
      </w:r>
      <w:r w:rsidRPr="000F36E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br/>
        <w:t>Step 3:</w:t>
      </w:r>
    </w:p>
    <w:p w14:paraId="07E3D96D" w14:textId="77777777" w:rsidR="00C83A84" w:rsidRPr="000F36E0" w:rsidRDefault="00C83A84" w:rsidP="00C83A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F36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If marks ≥ 40, display PASS</w:t>
      </w:r>
    </w:p>
    <w:p w14:paraId="4B18DBD3" w14:textId="77777777" w:rsidR="00C83A84" w:rsidRPr="000F36E0" w:rsidRDefault="00C83A84" w:rsidP="00C83A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F36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Else, display FAIL</w:t>
      </w:r>
    </w:p>
    <w:p w14:paraId="13B61475" w14:textId="77777777" w:rsidR="00C83A84" w:rsidRPr="006776CC" w:rsidRDefault="00C83A84" w:rsidP="00C8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F36E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Step 4: </w:t>
      </w:r>
      <w:r w:rsidRPr="000F36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Stop</w:t>
      </w:r>
    </w:p>
    <w:p w14:paraId="4B3B8812" w14:textId="77777777" w:rsidR="00C83A84" w:rsidRDefault="00C83A84" w:rsidP="00C83A84">
      <w:r w:rsidRPr="00B7556B">
        <w:rPr>
          <w:sz w:val="32"/>
          <w:szCs w:val="32"/>
        </w:rPr>
        <w:t xml:space="preserve">   Flowchart:</w:t>
      </w:r>
    </w:p>
    <w:p w14:paraId="45E003E3" w14:textId="77777777" w:rsidR="00C83A84" w:rsidRDefault="00C83A84" w:rsidP="00C83A84">
      <w:r w:rsidRPr="000F36E0">
        <w:rPr>
          <w:noProof/>
        </w:rPr>
        <w:drawing>
          <wp:inline distT="0" distB="0" distL="0" distR="0" wp14:anchorId="432F14FB" wp14:editId="0044A765">
            <wp:extent cx="6584205" cy="4929341"/>
            <wp:effectExtent l="0" t="0" r="7620" b="5080"/>
            <wp:docPr id="1546603790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0386" cy="496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F94C5" w14:textId="61179AE6" w:rsidR="00A9204E" w:rsidRDefault="00C83A84">
      <w:r>
        <w:rPr>
          <w:noProof/>
        </w:rPr>
        <w:lastRenderedPageBreak/>
        <w:drawing>
          <wp:inline distT="0" distB="0" distL="0" distR="0" wp14:anchorId="64D688BC" wp14:editId="49F0332C">
            <wp:extent cx="8708071" cy="5527291"/>
            <wp:effectExtent l="9208" t="0" r="7302" b="7303"/>
            <wp:docPr id="2782239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840766" cy="56115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B935889"/>
    <w:multiLevelType w:val="multilevel"/>
    <w:tmpl w:val="927E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8027773">
    <w:abstractNumId w:val="19"/>
  </w:num>
  <w:num w:numId="2" w16cid:durableId="1747922704">
    <w:abstractNumId w:val="12"/>
  </w:num>
  <w:num w:numId="3" w16cid:durableId="1514802507">
    <w:abstractNumId w:val="10"/>
  </w:num>
  <w:num w:numId="4" w16cid:durableId="2017027994">
    <w:abstractNumId w:val="22"/>
  </w:num>
  <w:num w:numId="5" w16cid:durableId="979580982">
    <w:abstractNumId w:val="13"/>
  </w:num>
  <w:num w:numId="6" w16cid:durableId="160894965">
    <w:abstractNumId w:val="16"/>
  </w:num>
  <w:num w:numId="7" w16cid:durableId="998458703">
    <w:abstractNumId w:val="18"/>
  </w:num>
  <w:num w:numId="8" w16cid:durableId="1466004164">
    <w:abstractNumId w:val="9"/>
  </w:num>
  <w:num w:numId="9" w16cid:durableId="204489733">
    <w:abstractNumId w:val="7"/>
  </w:num>
  <w:num w:numId="10" w16cid:durableId="71390792">
    <w:abstractNumId w:val="6"/>
  </w:num>
  <w:num w:numId="11" w16cid:durableId="427770445">
    <w:abstractNumId w:val="5"/>
  </w:num>
  <w:num w:numId="12" w16cid:durableId="1196190648">
    <w:abstractNumId w:val="4"/>
  </w:num>
  <w:num w:numId="13" w16cid:durableId="60494509">
    <w:abstractNumId w:val="8"/>
  </w:num>
  <w:num w:numId="14" w16cid:durableId="154105022">
    <w:abstractNumId w:val="3"/>
  </w:num>
  <w:num w:numId="15" w16cid:durableId="2091924992">
    <w:abstractNumId w:val="2"/>
  </w:num>
  <w:num w:numId="16" w16cid:durableId="1377437424">
    <w:abstractNumId w:val="1"/>
  </w:num>
  <w:num w:numId="17" w16cid:durableId="305742430">
    <w:abstractNumId w:val="0"/>
  </w:num>
  <w:num w:numId="18" w16cid:durableId="478036575">
    <w:abstractNumId w:val="14"/>
  </w:num>
  <w:num w:numId="19" w16cid:durableId="134570623">
    <w:abstractNumId w:val="15"/>
  </w:num>
  <w:num w:numId="20" w16cid:durableId="708650083">
    <w:abstractNumId w:val="21"/>
  </w:num>
  <w:num w:numId="21" w16cid:durableId="1883319139">
    <w:abstractNumId w:val="17"/>
  </w:num>
  <w:num w:numId="22" w16cid:durableId="763959443">
    <w:abstractNumId w:val="11"/>
  </w:num>
  <w:num w:numId="23" w16cid:durableId="1413088270">
    <w:abstractNumId w:val="23"/>
  </w:num>
  <w:num w:numId="24" w16cid:durableId="130982740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A84"/>
    <w:rsid w:val="00645252"/>
    <w:rsid w:val="006D3D74"/>
    <w:rsid w:val="0083569A"/>
    <w:rsid w:val="00A9204E"/>
    <w:rsid w:val="00AD0A07"/>
    <w:rsid w:val="00C83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64345"/>
  <w15:chartTrackingRefBased/>
  <w15:docId w15:val="{3D3B3E5E-1B55-44D8-995D-E3C2C5E50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3A84"/>
    <w:pPr>
      <w:spacing w:after="160" w:line="278" w:lineRule="auto"/>
    </w:pPr>
    <w:rPr>
      <w:kern w:val="2"/>
      <w:sz w:val="24"/>
      <w:szCs w:val="21"/>
      <w:lang w:val="en-IN" w:bidi="mr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NormalWeb">
    <w:name w:val="Normal (Web)"/>
    <w:basedOn w:val="Normal"/>
    <w:uiPriority w:val="99"/>
    <w:semiHidden/>
    <w:unhideWhenUsed/>
    <w:rsid w:val="00C83A8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armishtha%20ingole\AppData\Local\Microsoft\Office\16.0\DTS\en-IN%7b09D4814F-BC68-4CD2-8F76-8A5E0F041259%7d\%7b169FEDAB-21A6-4170-93C6-9C1E6F648668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{169FEDAB-21A6-4170-93C6-9C1E6F648668}TF2de6fc23-48e8-448b-960e-1bdc6e9248ab4ef8d1ac_win32-7424dd8ab5ea</Template>
  <TotalTime>3</TotalTime>
  <Pages>10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sharmishtha ingole</dc:creator>
  <cp:keywords/>
  <dc:description/>
  <cp:lastModifiedBy>SHARMISHTHA INGOLE</cp:lastModifiedBy>
  <cp:revision>1</cp:revision>
  <dcterms:created xsi:type="dcterms:W3CDTF">2026-03-23T08:48:00Z</dcterms:created>
  <dcterms:modified xsi:type="dcterms:W3CDTF">2026-03-23T08:52:00Z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